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E2A" w:rsidRPr="00E83E2A" w:rsidRDefault="00E83E2A" w:rsidP="00E83E2A">
      <w:pPr>
        <w:pStyle w:val="Ttulo1"/>
        <w:rPr>
          <w:lang w:val="fr-FR"/>
        </w:rPr>
      </w:pPr>
      <w:r w:rsidRPr="00E83E2A">
        <w:rPr>
          <w:lang w:val="fr-FR"/>
        </w:rPr>
        <w:t xml:space="preserve">ILN // Module 1 : </w:t>
      </w:r>
      <w:proofErr w:type="spellStart"/>
      <w:r w:rsidRPr="00E83E2A">
        <w:rPr>
          <w:lang w:val="fr-FR"/>
        </w:rPr>
        <w:t>Renewables</w:t>
      </w:r>
      <w:proofErr w:type="spellEnd"/>
      <w:r w:rsidRPr="00E83E2A">
        <w:rPr>
          <w:lang w:val="fr-FR"/>
        </w:rPr>
        <w:t xml:space="preserve"> </w:t>
      </w:r>
      <w:proofErr w:type="spellStart"/>
      <w:r w:rsidRPr="00E83E2A">
        <w:rPr>
          <w:lang w:val="fr-FR"/>
        </w:rPr>
        <w:t>energies</w:t>
      </w:r>
      <w:proofErr w:type="spellEnd"/>
      <w:r w:rsidRPr="00E83E2A">
        <w:rPr>
          <w:lang w:val="fr-FR"/>
        </w:rPr>
        <w:t xml:space="preserve"> // </w:t>
      </w:r>
      <w:proofErr w:type="spellStart"/>
      <w:r w:rsidRPr="00E83E2A">
        <w:rPr>
          <w:lang w:val="fr-FR"/>
        </w:rPr>
        <w:t>Practical</w:t>
      </w:r>
      <w:proofErr w:type="spellEnd"/>
      <w:r w:rsidRPr="00E83E2A">
        <w:rPr>
          <w:lang w:val="fr-FR"/>
        </w:rPr>
        <w:t xml:space="preserve"> </w:t>
      </w:r>
      <w:proofErr w:type="spellStart"/>
      <w:r w:rsidRPr="00E83E2A">
        <w:rPr>
          <w:lang w:val="fr-FR"/>
        </w:rPr>
        <w:t>exercises</w:t>
      </w:r>
      <w:proofErr w:type="spellEnd"/>
    </w:p>
    <w:p w:rsidR="00471630" w:rsidRDefault="00471630" w:rsidP="00471630">
      <w:pPr>
        <w:pStyle w:val="Ttulo2"/>
      </w:pPr>
      <w:r w:rsidRPr="00471630">
        <w:t>Theory</w:t>
      </w:r>
      <w:r>
        <w:t xml:space="preserve"> Part // Electrical engineering 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numPr>
          <w:ilvl w:val="0"/>
          <w:numId w:val="9"/>
        </w:numPr>
        <w:rPr>
          <w:lang w:val="en-US"/>
        </w:rPr>
      </w:pPr>
      <w:r>
        <w:rPr>
          <w:lang w:val="en-US"/>
        </w:rPr>
        <w:t>Learning the concepts: Voltage, Current &amp; Wattage</w:t>
      </w:r>
    </w:p>
    <w:p w:rsidR="00471630" w:rsidRDefault="00471630" w:rsidP="00471630"/>
    <w:p w:rsidR="00471630" w:rsidRDefault="00471630" w:rsidP="00471630">
      <w:r>
        <w:t>To use the Energy meter sensor, it is necessary to learn some electrical concepts about the Voltage, Current &amp; Wattage.</w:t>
      </w:r>
    </w:p>
    <w:p w:rsidR="00471630" w:rsidRDefault="00471630" w:rsidP="00471630"/>
    <w:p w:rsidR="00471630" w:rsidRDefault="00471630" w:rsidP="00471630"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326255" cy="2489835"/>
                <wp:effectExtent l="0" t="1905" r="0" b="3810"/>
                <wp:wrapTopAndBottom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2489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>
                                  <wp:extent cx="4321810" cy="2242820"/>
                                  <wp:effectExtent l="0" t="0" r="2540" b="508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1810" cy="224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display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margin-left:0;margin-top:0;width:340.65pt;height:196.05pt;z-index:251664384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>
                            <wp:extent cx="4321810" cy="2242820"/>
                            <wp:effectExtent l="0" t="0" r="2540" b="508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1810" cy="22428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display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Pr="00471630" w:rsidRDefault="00471630" w:rsidP="00471630">
      <w:pPr>
        <w:pStyle w:val="Ttulo3"/>
      </w:pPr>
      <w:r w:rsidRPr="00471630">
        <w:t>Voltage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Voltage, electric potential difference, electric pressure or electric tension (denoted ∆V or ∆U) is the difference in electric potential energy between two points per unit electric charge. The voltage between two points is equal to the work done per unit of charge against a static electric field to move the charge between two points and is measured in units of volts (a joule per coulomb).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123825</wp:posOffset>
                </wp:positionV>
                <wp:extent cx="3599180" cy="2374900"/>
                <wp:effectExtent l="635" t="0" r="635" b="635"/>
                <wp:wrapTopAndBottom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180" cy="237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Pr="00471630" w:rsidRDefault="00471630" w:rsidP="00471630">
                            <w:pPr>
                              <w:pStyle w:val="Illustra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11BB342F" wp14:editId="55CD9D61">
                                  <wp:extent cx="3597275" cy="2122170"/>
                                  <wp:effectExtent l="0" t="0" r="3175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01" t="15016" r="5019" b="150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7275" cy="2122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71630">
                              <w:rPr>
                                <w:lang w:val="en-US"/>
                              </w:rP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 w:rsidRPr="00471630">
                              <w:rPr>
                                <w:lang w:val="en-US"/>
                              </w:rP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 w:rsidRPr="00471630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471630">
                              <w:rPr>
                                <w:lang w:val="en-US"/>
                              </w:rPr>
                              <w:t>: Electrical analogy with the water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8" o:spid="_x0000_s1027" type="#_x0000_t202" style="position:absolute;margin-left:0;margin-top:9.75pt;width:283.4pt;height:187pt;z-index:251665408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" stroked="f">
                <v:textbox inset="0,0,0,0">
                  <w:txbxContent>
                    <w:p w:rsidR="00471630" w:rsidRPr="00471630" w:rsidRDefault="00471630" w:rsidP="00471630">
                      <w:pPr>
                        <w:pStyle w:val="Illustration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11BB342F" wp14:editId="55CD9D61">
                            <wp:extent cx="3597275" cy="2122170"/>
                            <wp:effectExtent l="0" t="0" r="3175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01" t="15016" r="5019" b="150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97275" cy="2122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71630">
                        <w:rPr>
                          <w:lang w:val="en-US"/>
                        </w:rPr>
                        <w:t xml:space="preserve">Illustration </w:t>
                      </w:r>
                      <w:r>
                        <w:fldChar w:fldCharType="begin"/>
                      </w:r>
                      <w:r w:rsidRPr="00471630">
                        <w:rPr>
                          <w:lang w:val="en-US"/>
                        </w:rPr>
                        <w:instrText xml:space="preserve"> SEQ "Illustration" \*Arabic </w:instrText>
                      </w:r>
                      <w:r>
                        <w:fldChar w:fldCharType="separate"/>
                      </w:r>
                      <w:r w:rsidRPr="00471630">
                        <w:rPr>
                          <w:lang w:val="en-US"/>
                        </w:rPr>
                        <w:t>2</w:t>
                      </w:r>
                      <w:r>
                        <w:fldChar w:fldCharType="end"/>
                      </w:r>
                      <w:r w:rsidRPr="00471630">
                        <w:rPr>
                          <w:lang w:val="en-US"/>
                        </w:rPr>
                        <w:t>: Electrical analogy with the water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b/>
          <w:bCs/>
          <w:lang w:val="en-US"/>
        </w:rPr>
        <w:t>Volt</w:t>
      </w:r>
      <w:r>
        <w:rPr>
          <w:lang w:val="en-US"/>
        </w:rPr>
        <w:t xml:space="preserve">, formally, is defined as the potential difference across a conductor when a current of one ampere dissipates one watt of power. This definition is not very helpful to consumers. Using </w:t>
      </w:r>
      <w:proofErr w:type="gramStart"/>
      <w:r>
        <w:rPr>
          <w:lang w:val="en-US"/>
        </w:rPr>
        <w:t>a water</w:t>
      </w:r>
      <w:proofErr w:type="gramEnd"/>
      <w:r>
        <w:rPr>
          <w:lang w:val="en-US"/>
        </w:rPr>
        <w:t>-in-pipes analogy, volts is analogous to water "pressure" in the electrical system. Having higher "pressure" in a pipe (or electrical conductor) means that conductor is capable of delivering more energy to the user.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Just as a 10 </w:t>
      </w:r>
      <w:proofErr w:type="spellStart"/>
      <w:r>
        <w:rPr>
          <w:lang w:val="en-US"/>
        </w:rPr>
        <w:t>gpm</w:t>
      </w:r>
      <w:proofErr w:type="spellEnd"/>
      <w:r>
        <w:rPr>
          <w:lang w:val="en-US"/>
        </w:rPr>
        <w:t xml:space="preserve"> flow rate of water through a pipe provides half the amount of water as a 20 </w:t>
      </w:r>
      <w:proofErr w:type="spellStart"/>
      <w:r>
        <w:rPr>
          <w:lang w:val="en-US"/>
        </w:rPr>
        <w:t>gpm</w:t>
      </w:r>
      <w:proofErr w:type="spellEnd"/>
      <w:r>
        <w:rPr>
          <w:lang w:val="en-US"/>
        </w:rPr>
        <w:t xml:space="preserve"> flow rate, 10 amps of current in a conductor provides half the energy as 20 amps of current.</w:t>
      </w:r>
    </w:p>
    <w:p w:rsidR="00471630" w:rsidRPr="00471630" w:rsidRDefault="00471630" w:rsidP="00471630">
      <w:pPr>
        <w:pStyle w:val="Ttulo3"/>
      </w:pPr>
      <w:r w:rsidRPr="00471630">
        <w:t>Current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Amps, as we discussed above, is a measure total current flow (or "gallons per minute" or "</w:t>
      </w:r>
      <w:proofErr w:type="spellStart"/>
      <w:r>
        <w:rPr>
          <w:lang w:val="en-US"/>
        </w:rPr>
        <w:t>gpm</w:t>
      </w:r>
      <w:proofErr w:type="spellEnd"/>
      <w:r>
        <w:rPr>
          <w:lang w:val="en-US"/>
        </w:rPr>
        <w:t>" using the popular water analogy) available from an electrical service.</w:t>
      </w:r>
    </w:p>
    <w:p w:rsidR="00471630" w:rsidRPr="00471630" w:rsidRDefault="00471630" w:rsidP="00471630">
      <w:pPr>
        <w:pStyle w:val="Ttulo3"/>
      </w:pPr>
      <w:r w:rsidRPr="00471630">
        <w:t>Wattage</w:t>
      </w:r>
    </w:p>
    <w:p w:rsidR="00471630" w:rsidRDefault="00471630" w:rsidP="00471630">
      <w:pPr>
        <w:pStyle w:val="Textoindependiente"/>
        <w:rPr>
          <w:lang w:val="en-US"/>
        </w:rPr>
      </w:pPr>
      <w:r w:rsidRPr="00295031">
        <w:rPr>
          <w:u w:val="single"/>
          <w:lang w:val="en-US"/>
        </w:rPr>
        <w:t>Watts is a measure of the amount of electricity being used - a rate of electrical power consumption.</w:t>
      </w:r>
      <w:r>
        <w:rPr>
          <w:lang w:val="en-US"/>
        </w:rPr>
        <w:t xml:space="preserve"> Most people use a very simple mathematical formula to determine how many watts an electrical circuit can carry or how many watts an electrical device will require:</w:t>
      </w:r>
    </w:p>
    <w:p w:rsidR="00471630" w:rsidRDefault="00471630" w:rsidP="00471630">
      <w:pPr>
        <w:pStyle w:val="Textoindependiente"/>
        <w:numPr>
          <w:ilvl w:val="0"/>
          <w:numId w:val="5"/>
        </w:numPr>
        <w:rPr>
          <w:lang w:val="en-US"/>
        </w:rPr>
      </w:pPr>
      <w:r>
        <w:rPr>
          <w:lang w:val="en-US"/>
        </w:rPr>
        <w:t>Watts = Volts x Amps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This formula shows how Watts relates to Volts and Amps. You can rearrange this equation using simple algebra or you can re-write it using Ohm's law. (Ohms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measure of electrical resistance, which also measures the heat that will be generated in a wire carrying a given current.)</w:t>
      </w:r>
    </w:p>
    <w:p w:rsidR="00471630" w:rsidRDefault="00471630" w:rsidP="00471630">
      <w:pPr>
        <w:pStyle w:val="Textoindependiente"/>
        <w:numPr>
          <w:ilvl w:val="0"/>
          <w:numId w:val="6"/>
        </w:numPr>
        <w:rPr>
          <w:lang w:val="en-US"/>
        </w:rPr>
      </w:pPr>
      <w:r>
        <w:rPr>
          <w:lang w:val="en-US"/>
        </w:rPr>
        <w:t>Amps = Volts / Ohms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Given those two equations just cited, we can also write:</w:t>
      </w:r>
    </w:p>
    <w:p w:rsidR="00471630" w:rsidRDefault="00295031" w:rsidP="00471630">
      <w:pPr>
        <w:pStyle w:val="Textoindependiente"/>
        <w:numPr>
          <w:ilvl w:val="0"/>
          <w:numId w:val="7"/>
        </w:numPr>
        <w:rPr>
          <w:lang w:val="en-US"/>
        </w:rPr>
      </w:pPr>
      <w:r>
        <w:rPr>
          <w:lang w:val="en-US"/>
        </w:rPr>
        <w:t>Watts = Volts x (Volts / Ohms)</w:t>
      </w:r>
    </w:p>
    <w:p w:rsidR="00471630" w:rsidRPr="00471630" w:rsidRDefault="00471630" w:rsidP="00471630">
      <w:pPr>
        <w:pStyle w:val="Ttulo2"/>
      </w:pPr>
      <w:r w:rsidRPr="00471630">
        <w:lastRenderedPageBreak/>
        <w:t xml:space="preserve">Exercise 1 // Electrical engineering 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widowControl w:val="0"/>
        <w:numPr>
          <w:ilvl w:val="0"/>
          <w:numId w:val="3"/>
        </w:numPr>
        <w:suppressAutoHyphens/>
        <w:spacing w:after="0" w:line="240" w:lineRule="auto"/>
      </w:pPr>
      <w:r>
        <w:t>Learn to use Energy meter sensor</w:t>
      </w:r>
    </w:p>
    <w:p w:rsidR="00471630" w:rsidRDefault="00471630" w:rsidP="00471630"/>
    <w:p w:rsidR="00471630" w:rsidRPr="00471630" w:rsidRDefault="00471630" w:rsidP="00471630">
      <w:pPr>
        <w:pStyle w:val="Ttulo3"/>
      </w:pPr>
      <w:r w:rsidRPr="00471630">
        <w:t>Introduction</w:t>
      </w:r>
    </w:p>
    <w:p w:rsidR="00471630" w:rsidRDefault="00471630" w:rsidP="00471630">
      <w:r>
        <w:t>The Energy Meter is part of the Renewable Energy Add-On Set. If you connect the Energy Meter to a sensor port on the EV3 Brick, the meter can provide data about the electrical energy storage, input, and consumption of the electrical components connected to it.</w:t>
      </w:r>
    </w:p>
    <w:p w:rsidR="00471630" w:rsidRDefault="00471630" w:rsidP="00471630"/>
    <w:p w:rsidR="00471630" w:rsidRDefault="00471630" w:rsidP="00471630"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407920" cy="3584575"/>
                <wp:effectExtent l="2540" t="0" r="0" b="635"/>
                <wp:wrapTopAndBottom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358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5483BC20" wp14:editId="5CD4F25D">
                                  <wp:extent cx="2406650" cy="3329940"/>
                                  <wp:effectExtent l="0" t="0" r="0" b="381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650" cy="332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Energy</w:t>
                            </w:r>
                            <w:proofErr w:type="spellEnd"/>
                            <w:r>
                              <w:t xml:space="preserve"> meter sensor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6" o:spid="_x0000_s1028" type="#_x0000_t202" style="position:absolute;margin-left:0;margin-top:0;width:189.6pt;height:282.25pt;z-index:251659264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5483BC20" wp14:editId="5CD4F25D">
                            <wp:extent cx="2406650" cy="3329940"/>
                            <wp:effectExtent l="0" t="0" r="0" b="381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6650" cy="33299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Energy</w:t>
                      </w:r>
                      <w:proofErr w:type="spellEnd"/>
                      <w:r>
                        <w:t xml:space="preserve"> meter sensor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>
      <w:pPr>
        <w:pStyle w:val="Textoindependiente"/>
        <w:rPr>
          <w:lang w:val="en-US"/>
        </w:rPr>
      </w:pPr>
    </w:p>
    <w:p w:rsidR="00295031" w:rsidRDefault="00295031" w:rsidP="00471630">
      <w:pPr>
        <w:pStyle w:val="Textoindependiente"/>
        <w:rPr>
          <w:lang w:val="en-US"/>
        </w:rPr>
      </w:pPr>
    </w:p>
    <w:p w:rsidR="00295031" w:rsidRDefault="00295031" w:rsidP="00471630">
      <w:pPr>
        <w:pStyle w:val="Textoindependiente"/>
        <w:rPr>
          <w:lang w:val="en-US"/>
        </w:rPr>
      </w:pPr>
    </w:p>
    <w:p w:rsidR="00295031" w:rsidRDefault="00295031" w:rsidP="00471630">
      <w:pPr>
        <w:pStyle w:val="Textoindependiente"/>
        <w:rPr>
          <w:lang w:val="en-US"/>
        </w:rPr>
      </w:pPr>
    </w:p>
    <w:p w:rsidR="00295031" w:rsidRDefault="00295031" w:rsidP="00471630">
      <w:pPr>
        <w:pStyle w:val="Textoindependiente"/>
        <w:rPr>
          <w:lang w:val="en-US"/>
        </w:rPr>
      </w:pPr>
    </w:p>
    <w:p w:rsidR="00125D13" w:rsidRDefault="00125D13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tulo3"/>
      </w:pPr>
      <w:r w:rsidRPr="00471630">
        <w:lastRenderedPageBreak/>
        <w:t>The display</w:t>
      </w:r>
    </w:p>
    <w:p w:rsidR="00471630" w:rsidRDefault="00471630" w:rsidP="00471630">
      <w:r>
        <w:t>E</w:t>
      </w:r>
      <w:r>
        <w:t>nergy meter show the following information in the LCD display:</w:t>
      </w:r>
    </w:p>
    <w:p w:rsidR="00471630" w:rsidRDefault="00471630" w:rsidP="00471630"/>
    <w:p w:rsidR="00471630" w:rsidRDefault="00471630" w:rsidP="00471630"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28C656A" wp14:editId="2F1B50E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326255" cy="2768600"/>
                <wp:effectExtent l="0" t="0" r="0" b="0"/>
                <wp:wrapTopAndBottom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276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12D4B199" wp14:editId="04ADFAF3">
                                  <wp:extent cx="4321810" cy="2242820"/>
                                  <wp:effectExtent l="0" t="0" r="2540" b="508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1810" cy="2242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display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" o:spid="_x0000_s1029" type="#_x0000_t202" style="position:absolute;margin-left:0;margin-top:0;width:340.65pt;height:218pt;z-index:251660288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12D4B199" wp14:editId="04ADFAF3">
                            <wp:extent cx="4321810" cy="2242820"/>
                            <wp:effectExtent l="0" t="0" r="2540" b="508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1810" cy="22428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display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The Energy Meter provides seven kinds of Numeric data:</w:t>
      </w:r>
    </w:p>
    <w:p w:rsidR="00471630" w:rsidRDefault="00471630" w:rsidP="00471630"/>
    <w:p w:rsidR="00471630" w:rsidRDefault="00471630" w:rsidP="00471630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910840" cy="4211955"/>
                <wp:effectExtent l="2540" t="0" r="1270" b="0"/>
                <wp:wrapTopAndBottom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0840" cy="421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Pr="00471630" w:rsidRDefault="00471630" w:rsidP="00471630">
                            <w:pPr>
                              <w:pStyle w:val="Illustra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58C670F0" wp14:editId="4FE79EFF">
                                  <wp:extent cx="2915920" cy="3787140"/>
                                  <wp:effectExtent l="0" t="0" r="0" b="381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5920" cy="3787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71630">
                              <w:rPr>
                                <w:lang w:val="en-US"/>
                              </w:rP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 w:rsidRPr="00471630">
                              <w:rPr>
                                <w:lang w:val="en-US"/>
                              </w:rP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 w:rsidRPr="00471630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471630">
                              <w:rPr>
                                <w:lang w:val="en-US"/>
                              </w:rPr>
                              <w:t>: Information provided by the Energy Meter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" o:spid="_x0000_s1030" type="#_x0000_t202" style="position:absolute;margin-left:0;margin-top:0;width:229.2pt;height:331.65pt;z-index:251661312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" stroked="f">
                <v:textbox inset="0,0,0,0">
                  <w:txbxContent>
                    <w:p w:rsidR="00471630" w:rsidRPr="00471630" w:rsidRDefault="00471630" w:rsidP="00471630">
                      <w:pPr>
                        <w:pStyle w:val="Illustration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58C670F0" wp14:editId="4FE79EFF">
                            <wp:extent cx="2915920" cy="3787140"/>
                            <wp:effectExtent l="0" t="0" r="0" b="381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5920" cy="37871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71630">
                        <w:rPr>
                          <w:lang w:val="en-US"/>
                        </w:rPr>
                        <w:t xml:space="preserve">Illustration </w:t>
                      </w:r>
                      <w:r>
                        <w:fldChar w:fldCharType="begin"/>
                      </w:r>
                      <w:r w:rsidRPr="00471630">
                        <w:rPr>
                          <w:lang w:val="en-US"/>
                        </w:rPr>
                        <w:instrText xml:space="preserve"> SEQ "Illustration" \*Arabic </w:instrText>
                      </w:r>
                      <w:r>
                        <w:fldChar w:fldCharType="separate"/>
                      </w:r>
                      <w:r w:rsidRPr="00471630">
                        <w:rPr>
                          <w:lang w:val="en-US"/>
                        </w:rPr>
                        <w:t>5</w:t>
                      </w:r>
                      <w:r>
                        <w:fldChar w:fldCharType="end"/>
                      </w:r>
                      <w:r w:rsidRPr="00471630">
                        <w:rPr>
                          <w:lang w:val="en-US"/>
                        </w:rPr>
                        <w:t>: Information provided by the Energy Meter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>
      <w:pPr>
        <w:pStyle w:val="Ttulo3"/>
      </w:pPr>
      <w:r w:rsidRPr="00471630">
        <w:t>Technical</w:t>
      </w:r>
      <w:r>
        <w:t xml:space="preserve"> Specifications 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At least 1 J of energy must be stored before power can be drawn from the Energy Meter 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Input voltage .................................................................. 0.0 - 9.9 V 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Input current ...................................................................0.000 - 0.200 A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Input </w:t>
      </w:r>
      <w:proofErr w:type="gramStart"/>
      <w:r>
        <w:rPr>
          <w:lang w:val="en-US"/>
        </w:rPr>
        <w:t>wattage ...............................................................</w:t>
      </w:r>
      <w:proofErr w:type="gramEnd"/>
      <w:r>
        <w:rPr>
          <w:lang w:val="en-US"/>
        </w:rPr>
        <w:t xml:space="preserve">  P = V x I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Output voltage ..........................................................  0.0 - 9.9 V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Output </w:t>
      </w:r>
      <w:proofErr w:type="gramStart"/>
      <w:r>
        <w:rPr>
          <w:lang w:val="en-US"/>
        </w:rPr>
        <w:t>current ...........................................................</w:t>
      </w:r>
      <w:proofErr w:type="gramEnd"/>
      <w:r>
        <w:rPr>
          <w:lang w:val="en-US"/>
        </w:rPr>
        <w:t xml:space="preserve">  0.000 - 0.450 A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Output </w:t>
      </w:r>
      <w:proofErr w:type="gramStart"/>
      <w:r>
        <w:rPr>
          <w:lang w:val="en-US"/>
        </w:rPr>
        <w:t>wattage .......................................................</w:t>
      </w:r>
      <w:proofErr w:type="gramEnd"/>
      <w:r>
        <w:rPr>
          <w:lang w:val="en-US"/>
        </w:rPr>
        <w:t xml:space="preserve">  P = V x I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>Accumulated joules ....................................  0 - 100 J</w:t>
      </w:r>
    </w:p>
    <w:p w:rsidR="00471630" w:rsidRDefault="00471630" w:rsidP="00471630">
      <w:pPr>
        <w:pStyle w:val="Textoindependiente"/>
        <w:rPr>
          <w:lang w:val="en-US"/>
        </w:rPr>
      </w:pPr>
      <w:r>
        <w:rPr>
          <w:lang w:val="en-US"/>
        </w:rPr>
        <w:t xml:space="preserve">Energy Storage ....................................................... 150mAh </w:t>
      </w:r>
    </w:p>
    <w:p w:rsidR="00471630" w:rsidRDefault="00471630" w:rsidP="00471630"/>
    <w:p w:rsidR="00125D13" w:rsidRDefault="00125D13" w:rsidP="00471630"/>
    <w:p w:rsidR="00125D13" w:rsidRDefault="00125D13" w:rsidP="00471630"/>
    <w:p w:rsidR="00471630" w:rsidRDefault="00471630" w:rsidP="00471630">
      <w:pPr>
        <w:pStyle w:val="Ttulo3"/>
        <w:keepLines w:val="0"/>
        <w:widowControl w:val="0"/>
        <w:numPr>
          <w:ilvl w:val="2"/>
          <w:numId w:val="2"/>
        </w:numPr>
        <w:suppressAutoHyphens/>
        <w:spacing w:before="140" w:after="120" w:line="240" w:lineRule="auto"/>
      </w:pPr>
      <w:r>
        <w:t>Where to use the sensor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123825</wp:posOffset>
                </wp:positionV>
                <wp:extent cx="3063240" cy="3900170"/>
                <wp:effectExtent l="2540" t="3810" r="1270" b="1270"/>
                <wp:wrapTopAndBottom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240" cy="3900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Pr="00471630" w:rsidRDefault="00471630" w:rsidP="00471630">
                            <w:pPr>
                              <w:pStyle w:val="Illustra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32197AA3" wp14:editId="168289D9">
                                  <wp:extent cx="3062605" cy="3648710"/>
                                  <wp:effectExtent l="0" t="0" r="4445" b="889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2605" cy="3648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71630">
                              <w:rPr>
                                <w:lang w:val="en-US"/>
                              </w:rP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 w:rsidRPr="00471630">
                              <w:rPr>
                                <w:lang w:val="en-US"/>
                              </w:rP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 w:rsidRPr="00471630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471630">
                              <w:rPr>
                                <w:lang w:val="en-US"/>
                              </w:rPr>
                              <w:t>: Available blocks to use this sensor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0" o:spid="_x0000_s1031" type="#_x0000_t202" style="position:absolute;margin-left:0;margin-top:9.75pt;width:241.2pt;height:307.1pt;z-index:251662336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" stroked="f">
                <v:textbox inset="0,0,0,0">
                  <w:txbxContent>
                    <w:p w:rsidR="00471630" w:rsidRPr="00471630" w:rsidRDefault="00471630" w:rsidP="00471630">
                      <w:pPr>
                        <w:pStyle w:val="Illustration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32197AA3" wp14:editId="168289D9">
                            <wp:extent cx="3062605" cy="3648710"/>
                            <wp:effectExtent l="0" t="0" r="4445" b="889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2605" cy="364871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71630">
                        <w:rPr>
                          <w:lang w:val="en-US"/>
                        </w:rPr>
                        <w:t xml:space="preserve">Illustration </w:t>
                      </w:r>
                      <w:r>
                        <w:fldChar w:fldCharType="begin"/>
                      </w:r>
                      <w:r w:rsidRPr="00471630">
                        <w:rPr>
                          <w:lang w:val="en-US"/>
                        </w:rPr>
                        <w:instrText xml:space="preserve"> SEQ "Illustration" \*Arabic </w:instrText>
                      </w:r>
                      <w:r>
                        <w:fldChar w:fldCharType="separate"/>
                      </w:r>
                      <w:r w:rsidRPr="00471630">
                        <w:rPr>
                          <w:lang w:val="en-US"/>
                        </w:rPr>
                        <w:t>6</w:t>
                      </w:r>
                      <w:r>
                        <w:fldChar w:fldCharType="end"/>
                      </w:r>
                      <w:r w:rsidRPr="00471630">
                        <w:rPr>
                          <w:lang w:val="en-US"/>
                        </w:rPr>
                        <w:t>: Available blocks to use this sensor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/>
    <w:p w:rsidR="00471630" w:rsidRDefault="00471630" w:rsidP="00471630">
      <w:pPr>
        <w:widowControl w:val="0"/>
        <w:numPr>
          <w:ilvl w:val="0"/>
          <w:numId w:val="4"/>
        </w:numPr>
        <w:suppressAutoHyphens/>
        <w:spacing w:after="0" w:line="240" w:lineRule="auto"/>
      </w:pPr>
      <w:r>
        <w:t>Practice: 1: Connect the Energy Meter with a Motor</w:t>
      </w:r>
    </w:p>
    <w:p w:rsidR="00471630" w:rsidRDefault="00471630" w:rsidP="00471630"/>
    <w:p w:rsidR="00471630" w:rsidRDefault="00471630" w:rsidP="00471630">
      <w:r>
        <w:t>Connect to the energy meter a Lego E-Motor to generate an amount of energy. Learn to read the display.</w:t>
      </w:r>
    </w:p>
    <w:p w:rsidR="00471630" w:rsidRDefault="00471630" w:rsidP="00471630"/>
    <w:p w:rsidR="00471630" w:rsidRDefault="00471630" w:rsidP="00471630"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B6C1AFB" wp14:editId="1D53C8A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725545" cy="2543810"/>
                <wp:effectExtent l="1905" t="0" r="0" b="3810"/>
                <wp:wrapTopAndBottom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5545" cy="2543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2308CCE4" wp14:editId="23A8FDD4">
                                  <wp:extent cx="3726815" cy="2294890"/>
                                  <wp:effectExtent l="0" t="0" r="6985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923" t="9917" r="19897" b="148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6815" cy="2294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Lego E-motor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8" o:spid="_x0000_s1032" type="#_x0000_t202" style="position:absolute;margin-left:0;margin-top:0;width:293.35pt;height:200.3pt;z-index:251663360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2308CCE4" wp14:editId="23A8FDD4">
                            <wp:extent cx="3726815" cy="2294890"/>
                            <wp:effectExtent l="0" t="0" r="6985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923" t="9917" r="19897" b="148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6815" cy="22948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t>: Lego E-motor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Practice: 2: Connect the Energy Meter with EV3</w:t>
      </w:r>
    </w:p>
    <w:p w:rsidR="00471630" w:rsidRDefault="00471630" w:rsidP="00471630"/>
    <w:p w:rsidR="00471630" w:rsidRDefault="00471630" w:rsidP="00471630">
      <w:r>
        <w:t>Use the port view to read values from the sensor Energy meter</w:t>
      </w:r>
    </w:p>
    <w:p w:rsidR="00471630" w:rsidRDefault="00471630" w:rsidP="00471630">
      <w:pPr>
        <w:pStyle w:val="Textoindependiente"/>
        <w:rPr>
          <w:lang w:val="en-US"/>
        </w:rPr>
      </w:pPr>
    </w:p>
    <w:p w:rsidR="00471630" w:rsidRDefault="00471630" w:rsidP="00471630">
      <w:pPr>
        <w:pStyle w:val="Textoindependiente"/>
        <w:rPr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726690" cy="1959610"/>
                <wp:effectExtent l="0" t="0" r="0" b="0"/>
                <wp:wrapTopAndBottom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95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4919C0E7" wp14:editId="7C0A4504">
                                  <wp:extent cx="2726055" cy="1708150"/>
                                  <wp:effectExtent l="0" t="0" r="0" b="635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6055" cy="170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: EV3 Port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6" o:spid="_x0000_s1033" type="#_x0000_t202" style="position:absolute;margin-left:0;margin-top:0;width:214.7pt;height:154.3pt;z-index:251666432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4919C0E7" wp14:editId="7C0A4504">
                            <wp:extent cx="2726055" cy="1708150"/>
                            <wp:effectExtent l="0" t="0" r="0" b="635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6055" cy="17081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t xml:space="preserve">: EV3 Port </w:t>
                      </w:r>
                      <w:proofErr w:type="spellStart"/>
                      <w:r>
                        <w:t>view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/>
    <w:p w:rsidR="00471630" w:rsidRDefault="00471630" w:rsidP="00471630">
      <w:pPr>
        <w:widowControl w:val="0"/>
        <w:numPr>
          <w:ilvl w:val="0"/>
          <w:numId w:val="4"/>
        </w:numPr>
        <w:suppressAutoHyphens/>
        <w:spacing w:after="0" w:line="240" w:lineRule="auto"/>
      </w:pPr>
      <w:r>
        <w:t>Practice: 3: Show the amount of energy stored in the Energy meter</w:t>
      </w:r>
    </w:p>
    <w:p w:rsidR="00471630" w:rsidRDefault="00471630" w:rsidP="00471630"/>
    <w:p w:rsidR="00471630" w:rsidRDefault="00471630" w:rsidP="00471630"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3F70F53D" wp14:editId="6B7CFAE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918835" cy="2408555"/>
                <wp:effectExtent l="1270" t="0" r="4445" b="0"/>
                <wp:wrapTopAndBottom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40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1630" w:rsidRDefault="00471630" w:rsidP="00471630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48768926" wp14:editId="06785225">
                                  <wp:extent cx="5917565" cy="2156460"/>
                                  <wp:effectExtent l="0" t="0" r="6985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7565" cy="2156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Illustration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"Illustration" \*Arabic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EV3 </w:t>
                            </w:r>
                            <w:proofErr w:type="spellStart"/>
                            <w:r>
                              <w:t>Program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example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34" type="#_x0000_t202" style="position:absolute;margin-left:0;margin-top:0;width:466.05pt;height:189.65pt;z-index:251667456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" stroked="f">
                <v:textbox inset="0,0,0,0">
                  <w:txbxContent>
                    <w:p w:rsidR="00471630" w:rsidRDefault="00471630" w:rsidP="00471630">
                      <w:pPr>
                        <w:pStyle w:val="Illustration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48768926" wp14:editId="06785225">
                            <wp:extent cx="5917565" cy="2156460"/>
                            <wp:effectExtent l="0" t="0" r="6985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7565" cy="21564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Illustration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"Illustration" \*Arabic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r>
                        <w:t xml:space="preserve">: EV3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example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71630" w:rsidRDefault="00471630" w:rsidP="00471630">
      <w:pPr>
        <w:widowControl w:val="0"/>
        <w:numPr>
          <w:ilvl w:val="0"/>
          <w:numId w:val="4"/>
        </w:numPr>
        <w:suppressAutoHyphens/>
        <w:spacing w:after="0" w:line="240" w:lineRule="auto"/>
      </w:pPr>
      <w:r>
        <w:t>Practice: 4: Play an alert sound when the Energy meter stores 50J</w:t>
      </w:r>
    </w:p>
    <w:p w:rsidR="00471630" w:rsidRDefault="00471630" w:rsidP="00471630"/>
    <w:p w:rsidR="00471630" w:rsidRDefault="00471630" w:rsidP="00471630"/>
    <w:p w:rsidR="00471630" w:rsidRDefault="00471630" w:rsidP="00471630">
      <w:pPr>
        <w:pStyle w:val="Ttulo2"/>
        <w:keepLines w:val="0"/>
        <w:pageBreakBefore/>
        <w:widowControl w:val="0"/>
        <w:numPr>
          <w:ilvl w:val="1"/>
          <w:numId w:val="2"/>
        </w:numPr>
        <w:suppressAutoHyphens/>
        <w:spacing w:after="120" w:line="240" w:lineRule="auto"/>
        <w:rPr>
          <w:b w:val="0"/>
          <w:bCs w:val="0"/>
        </w:rPr>
      </w:pPr>
      <w:r>
        <w:lastRenderedPageBreak/>
        <w:t>Extra // Homework</w:t>
      </w:r>
    </w:p>
    <w:p w:rsidR="00471630" w:rsidRDefault="00471630" w:rsidP="00471630"/>
    <w:p w:rsidR="0037754B" w:rsidRPr="004E50B7" w:rsidRDefault="004E50B7" w:rsidP="0037754B">
      <w:pPr>
        <w:pStyle w:val="Prrafodelista"/>
        <w:numPr>
          <w:ilvl w:val="0"/>
          <w:numId w:val="11"/>
        </w:numPr>
      </w:pPr>
      <w:r w:rsidRPr="004E50B7">
        <w:t>What batteries do you have at home?</w:t>
      </w:r>
    </w:p>
    <w:p w:rsidR="0037754B" w:rsidRPr="004E50B7" w:rsidRDefault="0037754B" w:rsidP="0037754B"/>
    <w:p w:rsidR="0037754B" w:rsidRPr="0037754B" w:rsidRDefault="0037754B" w:rsidP="0037754B">
      <w:pPr>
        <w:rPr>
          <w:lang w:val="es-ES_tradnl"/>
        </w:rPr>
      </w:pPr>
      <w:proofErr w:type="spellStart"/>
      <w:r>
        <w:rPr>
          <w:lang w:val="es-ES_tradnl"/>
        </w:rPr>
        <w:t>Check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Voltage</w:t>
      </w:r>
      <w:proofErr w:type="spellEnd"/>
      <w:r>
        <w:rPr>
          <w:lang w:val="es-ES_tradnl"/>
        </w:rPr>
        <w:t xml:space="preserve"> and </w:t>
      </w:r>
      <w:proofErr w:type="spellStart"/>
      <w:r>
        <w:rPr>
          <w:lang w:val="es-ES_tradnl"/>
        </w:rPr>
        <w:t>capacity</w:t>
      </w:r>
      <w:proofErr w:type="spellEnd"/>
      <w:r>
        <w:rPr>
          <w:lang w:val="es-ES_tradnl"/>
        </w:rPr>
        <w:t>.</w:t>
      </w:r>
    </w:p>
    <w:p w:rsidR="0037754B" w:rsidRDefault="0037754B" w:rsidP="0037754B">
      <w:pPr>
        <w:widowControl w:val="0"/>
        <w:suppressAutoHyphens/>
        <w:spacing w:after="0" w:line="240" w:lineRule="auto"/>
        <w:rPr>
          <w:lang w:val="es-ES_tradnl"/>
        </w:rPr>
      </w:pPr>
    </w:p>
    <w:p w:rsidR="004E50B7" w:rsidRDefault="004E50B7" w:rsidP="004E50B7">
      <w:pPr>
        <w:widowControl w:val="0"/>
        <w:suppressAutoHyphens/>
        <w:spacing w:after="0" w:line="240" w:lineRule="auto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1E43FD28" wp14:editId="3153B349">
            <wp:extent cx="4622400" cy="2034000"/>
            <wp:effectExtent l="0" t="0" r="6985" b="4445"/>
            <wp:docPr id="24" name="Imagen 24" descr="https://upload.wikimedia.org/wikipedia/commons/e/e5/6_most_common_battery_typ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e/e5/6_most_common_battery_types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20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0B7" w:rsidRPr="0037754B" w:rsidRDefault="004E50B7" w:rsidP="0037754B">
      <w:pPr>
        <w:widowControl w:val="0"/>
        <w:suppressAutoHyphens/>
        <w:spacing w:after="0" w:line="240" w:lineRule="auto"/>
        <w:rPr>
          <w:lang w:val="es-ES_tradnl"/>
        </w:rPr>
      </w:pPr>
    </w:p>
    <w:p w:rsidR="0037754B" w:rsidRPr="004E50B7" w:rsidRDefault="0037754B" w:rsidP="0037754B">
      <w:pPr>
        <w:widowControl w:val="0"/>
        <w:suppressAutoHyphens/>
        <w:spacing w:after="0" w:line="240" w:lineRule="auto"/>
        <w:rPr>
          <w:lang w:val="es-ES_tradnl"/>
        </w:rPr>
      </w:pPr>
    </w:p>
    <w:p w:rsidR="00471630" w:rsidRDefault="00471630" w:rsidP="00471630">
      <w:pPr>
        <w:widowControl w:val="0"/>
        <w:numPr>
          <w:ilvl w:val="0"/>
          <w:numId w:val="10"/>
        </w:numPr>
        <w:suppressAutoHyphens/>
        <w:spacing w:after="0" w:line="240" w:lineRule="auto"/>
      </w:pPr>
      <w:r>
        <w:t>Homework1: Create a Hand Generator</w:t>
      </w:r>
    </w:p>
    <w:p w:rsidR="00471630" w:rsidRDefault="00471630" w:rsidP="00471630"/>
    <w:p w:rsidR="00471630" w:rsidRDefault="00570797" w:rsidP="00570797">
      <w:pPr>
        <w:jc w:val="center"/>
      </w:pPr>
      <w:r>
        <w:rPr>
          <w:noProof/>
        </w:rPr>
        <w:drawing>
          <wp:inline distT="0" distB="0" distL="0" distR="0">
            <wp:extent cx="3546000" cy="222480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1" b="-779"/>
                    <a:stretch/>
                  </pic:blipFill>
                  <pic:spPr bwMode="auto">
                    <a:xfrm>
                      <a:off x="0" y="0"/>
                      <a:ext cx="3546000" cy="222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630" w:rsidRDefault="00471630" w:rsidP="00471630">
      <w:bookmarkStart w:id="0" w:name="_GoBack"/>
      <w:bookmarkEnd w:id="0"/>
      <w:r>
        <w:rPr>
          <w:b/>
          <w:bCs/>
        </w:rPr>
        <w:t>Ideas:</w:t>
      </w:r>
    </w:p>
    <w:p w:rsidR="00471630" w:rsidRPr="0037754B" w:rsidRDefault="00471630" w:rsidP="0037754B">
      <w:pPr>
        <w:widowControl w:val="0"/>
        <w:suppressAutoHyphens/>
        <w:spacing w:after="0" w:line="240" w:lineRule="auto"/>
        <w:rPr>
          <w:rStyle w:val="Hipervnculo"/>
          <w:lang w:val="en-US" w:eastAsia="en-US" w:bidi="ar-SA"/>
        </w:rPr>
      </w:pPr>
      <w:hyperlink r:id="rId18" w:history="1">
        <w:r w:rsidRPr="0037754B">
          <w:rPr>
            <w:rStyle w:val="Hipervnculo"/>
            <w:lang w:val="en-US" w:eastAsia="en-US" w:bidi="ar-SA"/>
          </w:rPr>
          <w:t>http://www.mocpages.com/moc.php/285654</w:t>
        </w:r>
      </w:hyperlink>
    </w:p>
    <w:p w:rsidR="00471630" w:rsidRPr="0037754B" w:rsidRDefault="00471630" w:rsidP="0037754B">
      <w:pPr>
        <w:widowControl w:val="0"/>
        <w:suppressAutoHyphens/>
        <w:spacing w:after="0" w:line="240" w:lineRule="auto"/>
        <w:rPr>
          <w:rStyle w:val="Hipervnculo"/>
          <w:lang w:val="en-US" w:eastAsia="en-US" w:bidi="ar-SA"/>
        </w:rPr>
      </w:pPr>
      <w:hyperlink r:id="rId19" w:history="1">
        <w:r w:rsidRPr="0037754B">
          <w:rPr>
            <w:rStyle w:val="Hipervnculo"/>
            <w:lang w:val="en-US" w:eastAsia="en-US" w:bidi="ar-SA"/>
          </w:rPr>
          <w:t>https://www.youtube.com/watch?v=XCoVoF3sgo0</w:t>
        </w:r>
      </w:hyperlink>
    </w:p>
    <w:p w:rsidR="0037754B" w:rsidRDefault="0037754B" w:rsidP="0037754B">
      <w:pPr>
        <w:widowControl w:val="0"/>
        <w:suppressAutoHyphens/>
        <w:spacing w:after="0" w:line="240" w:lineRule="auto"/>
      </w:pPr>
      <w:hyperlink r:id="rId20" w:history="1">
        <w:r w:rsidRPr="00377796">
          <w:rPr>
            <w:rStyle w:val="Hipervnculo"/>
            <w:lang w:val="en-US" w:eastAsia="en-US" w:bidi="ar-SA"/>
          </w:rPr>
          <w:t>https://en.wikipedia.org/wiki/AA_battery</w:t>
        </w:r>
      </w:hyperlink>
      <w:r>
        <w:t xml:space="preserve"> </w:t>
      </w:r>
    </w:p>
    <w:p w:rsidR="0037754B" w:rsidRPr="00206F2D" w:rsidRDefault="0037754B" w:rsidP="00471630"/>
    <w:sectPr w:rsidR="0037754B" w:rsidRPr="00206F2D" w:rsidSect="0047768C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68C" w:rsidRDefault="0047768C" w:rsidP="0047768C">
      <w:pPr>
        <w:spacing w:after="0" w:line="240" w:lineRule="auto"/>
      </w:pPr>
      <w:r>
        <w:separator/>
      </w:r>
    </w:p>
  </w:endnote>
  <w:endnote w:type="continuationSeparator" w:id="0">
    <w:p w:rsidR="0047768C" w:rsidRDefault="0047768C" w:rsidP="00477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0AB" w:rsidRDefault="00471630">
    <w:pPr>
      <w:pStyle w:val="Piedepgina"/>
    </w:pPr>
    <w:r>
      <w:t>Class 3</w:t>
    </w:r>
  </w:p>
  <w:p w:rsidR="00F520AB" w:rsidRDefault="00F520A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68C" w:rsidRDefault="0047768C" w:rsidP="0047768C">
      <w:pPr>
        <w:spacing w:after="0" w:line="240" w:lineRule="auto"/>
      </w:pPr>
      <w:r>
        <w:separator/>
      </w:r>
    </w:p>
  </w:footnote>
  <w:footnote w:type="continuationSeparator" w:id="0">
    <w:p w:rsidR="0047768C" w:rsidRDefault="0047768C" w:rsidP="00477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768C" w:rsidRDefault="0047768C" w:rsidP="00F520AB">
    <w:pPr>
      <w:pStyle w:val="Piedepgina"/>
    </w:pPr>
    <w:r>
      <w:t>I Love Neutrinos 2015-2016</w:t>
    </w:r>
    <w:r w:rsidR="00F520AB">
      <w:tab/>
    </w:r>
    <w:r w:rsidR="00F520AB">
      <w:tab/>
      <w:t xml:space="preserve">Module 1: </w:t>
    </w:r>
    <w:r w:rsidR="00F520AB" w:rsidRPr="0047768C">
      <w:t>Renewables energies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52554556"/>
    <w:multiLevelType w:val="hybridMultilevel"/>
    <w:tmpl w:val="7932E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03035D"/>
    <w:multiLevelType w:val="hybridMultilevel"/>
    <w:tmpl w:val="90A6C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E2A"/>
    <w:rsid w:val="0003015A"/>
    <w:rsid w:val="000E03A4"/>
    <w:rsid w:val="00125D13"/>
    <w:rsid w:val="00206F2D"/>
    <w:rsid w:val="00295031"/>
    <w:rsid w:val="0037754B"/>
    <w:rsid w:val="003F3D28"/>
    <w:rsid w:val="00471630"/>
    <w:rsid w:val="0047768C"/>
    <w:rsid w:val="004E50B7"/>
    <w:rsid w:val="00570797"/>
    <w:rsid w:val="008374B0"/>
    <w:rsid w:val="009915AC"/>
    <w:rsid w:val="00E83E2A"/>
    <w:rsid w:val="00F5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E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E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06F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E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83E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83E2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E0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03A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77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68C"/>
  </w:style>
  <w:style w:type="paragraph" w:styleId="Piedepgina">
    <w:name w:val="footer"/>
    <w:basedOn w:val="Normal"/>
    <w:link w:val="PiedepginaCar"/>
    <w:uiPriority w:val="99"/>
    <w:unhideWhenUsed/>
    <w:rsid w:val="00477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68C"/>
  </w:style>
  <w:style w:type="character" w:customStyle="1" w:styleId="Ttulo3Car">
    <w:name w:val="Título 3 Car"/>
    <w:basedOn w:val="Fuentedeprrafopredeter"/>
    <w:link w:val="Ttulo3"/>
    <w:uiPriority w:val="9"/>
    <w:rsid w:val="00206F2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rsid w:val="00471630"/>
    <w:rPr>
      <w:color w:val="000080"/>
      <w:u w:val="single"/>
      <w:lang/>
    </w:rPr>
  </w:style>
  <w:style w:type="paragraph" w:styleId="Textoindependiente">
    <w:name w:val="Body Text"/>
    <w:basedOn w:val="Normal"/>
    <w:link w:val="TextoindependienteCar"/>
    <w:rsid w:val="00471630"/>
    <w:pPr>
      <w:widowControl w:val="0"/>
      <w:suppressAutoHyphens/>
      <w:spacing w:after="140" w:line="288" w:lineRule="auto"/>
    </w:pPr>
    <w:rPr>
      <w:rFonts w:ascii="Liberation Serif" w:eastAsia="Arial Unicode MS" w:hAnsi="Liberation Serif" w:cs="Arial Unicode MS"/>
      <w:kern w:val="1"/>
      <w:sz w:val="24"/>
      <w:szCs w:val="24"/>
      <w:lang w:val="es-ES"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471630"/>
    <w:rPr>
      <w:rFonts w:ascii="Liberation Serif" w:eastAsia="Arial Unicode MS" w:hAnsi="Liberation Serif" w:cs="Arial Unicode MS"/>
      <w:kern w:val="1"/>
      <w:sz w:val="24"/>
      <w:szCs w:val="24"/>
      <w:lang w:val="es-ES" w:eastAsia="zh-CN" w:bidi="hi-IN"/>
    </w:rPr>
  </w:style>
  <w:style w:type="paragraph" w:customStyle="1" w:styleId="Illustration">
    <w:name w:val="Illustration"/>
    <w:basedOn w:val="Epgrafe"/>
    <w:rsid w:val="00471630"/>
    <w:pPr>
      <w:widowControl w:val="0"/>
      <w:suppressLineNumbers/>
      <w:suppressAutoHyphens/>
      <w:spacing w:before="120" w:after="120"/>
    </w:pPr>
    <w:rPr>
      <w:rFonts w:ascii="Liberation Serif" w:eastAsia="Arial Unicode MS" w:hAnsi="Liberation Serif" w:cs="Arial Unicode MS"/>
      <w:b w:val="0"/>
      <w:bCs w:val="0"/>
      <w:i/>
      <w:iCs/>
      <w:color w:val="auto"/>
      <w:kern w:val="1"/>
      <w:sz w:val="24"/>
      <w:szCs w:val="24"/>
      <w:lang w:val="es-ES" w:eastAsia="zh-CN" w:bidi="hi-IN"/>
    </w:rPr>
  </w:style>
  <w:style w:type="paragraph" w:styleId="Epgrafe">
    <w:name w:val="caption"/>
    <w:basedOn w:val="Normal"/>
    <w:next w:val="Normal"/>
    <w:uiPriority w:val="35"/>
    <w:unhideWhenUsed/>
    <w:qFormat/>
    <w:rsid w:val="004716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E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E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06F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E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83E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83E2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E0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03A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77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68C"/>
  </w:style>
  <w:style w:type="paragraph" w:styleId="Piedepgina">
    <w:name w:val="footer"/>
    <w:basedOn w:val="Normal"/>
    <w:link w:val="PiedepginaCar"/>
    <w:uiPriority w:val="99"/>
    <w:unhideWhenUsed/>
    <w:rsid w:val="00477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68C"/>
  </w:style>
  <w:style w:type="character" w:customStyle="1" w:styleId="Ttulo3Car">
    <w:name w:val="Título 3 Car"/>
    <w:basedOn w:val="Fuentedeprrafopredeter"/>
    <w:link w:val="Ttulo3"/>
    <w:uiPriority w:val="9"/>
    <w:rsid w:val="00206F2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rsid w:val="00471630"/>
    <w:rPr>
      <w:color w:val="000080"/>
      <w:u w:val="single"/>
      <w:lang/>
    </w:rPr>
  </w:style>
  <w:style w:type="paragraph" w:styleId="Textoindependiente">
    <w:name w:val="Body Text"/>
    <w:basedOn w:val="Normal"/>
    <w:link w:val="TextoindependienteCar"/>
    <w:rsid w:val="00471630"/>
    <w:pPr>
      <w:widowControl w:val="0"/>
      <w:suppressAutoHyphens/>
      <w:spacing w:after="140" w:line="288" w:lineRule="auto"/>
    </w:pPr>
    <w:rPr>
      <w:rFonts w:ascii="Liberation Serif" w:eastAsia="Arial Unicode MS" w:hAnsi="Liberation Serif" w:cs="Arial Unicode MS"/>
      <w:kern w:val="1"/>
      <w:sz w:val="24"/>
      <w:szCs w:val="24"/>
      <w:lang w:val="es-ES"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471630"/>
    <w:rPr>
      <w:rFonts w:ascii="Liberation Serif" w:eastAsia="Arial Unicode MS" w:hAnsi="Liberation Serif" w:cs="Arial Unicode MS"/>
      <w:kern w:val="1"/>
      <w:sz w:val="24"/>
      <w:szCs w:val="24"/>
      <w:lang w:val="es-ES" w:eastAsia="zh-CN" w:bidi="hi-IN"/>
    </w:rPr>
  </w:style>
  <w:style w:type="paragraph" w:customStyle="1" w:styleId="Illustration">
    <w:name w:val="Illustration"/>
    <w:basedOn w:val="Epgrafe"/>
    <w:rsid w:val="00471630"/>
    <w:pPr>
      <w:widowControl w:val="0"/>
      <w:suppressLineNumbers/>
      <w:suppressAutoHyphens/>
      <w:spacing w:before="120" w:after="120"/>
    </w:pPr>
    <w:rPr>
      <w:rFonts w:ascii="Liberation Serif" w:eastAsia="Arial Unicode MS" w:hAnsi="Liberation Serif" w:cs="Arial Unicode MS"/>
      <w:b w:val="0"/>
      <w:bCs w:val="0"/>
      <w:i/>
      <w:iCs/>
      <w:color w:val="auto"/>
      <w:kern w:val="1"/>
      <w:sz w:val="24"/>
      <w:szCs w:val="24"/>
      <w:lang w:val="es-ES" w:eastAsia="zh-CN" w:bidi="hi-IN"/>
    </w:rPr>
  </w:style>
  <w:style w:type="paragraph" w:styleId="Epgrafe">
    <w:name w:val="caption"/>
    <w:basedOn w:val="Normal"/>
    <w:next w:val="Normal"/>
    <w:uiPriority w:val="35"/>
    <w:unhideWhenUsed/>
    <w:qFormat/>
    <w:rsid w:val="004716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mocpages.com/moc.php/285654" TargetMode="Externa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en.wikipedia.org/wiki/AA_battery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XCoVoF3sgo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4305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Brena Moral, Juan Antonio</dc:creator>
  <cp:lastModifiedBy>Brena Moral, Juan Antonio </cp:lastModifiedBy>
  <cp:revision>8</cp:revision>
  <dcterms:created xsi:type="dcterms:W3CDTF">2015-09-29T13:11:00Z</dcterms:created>
  <dcterms:modified xsi:type="dcterms:W3CDTF">2015-09-29T13:25:00Z</dcterms:modified>
</cp:coreProperties>
</file>